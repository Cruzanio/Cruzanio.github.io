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ivdocumentdivPARAGRAPHNAME"/>
        <w:tblW w:w="0" w:type="auto"/>
        <w:tblCellSpacing w:w="0" w:type="dxa"/>
        <w:shd w:val="clear" w:color="auto" w:fill="1A409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20"/>
      </w:tblGrid>
      <w:tr w:rsidR="0006117C" w14:paraId="017CF1B3" w14:textId="77777777">
        <w:trPr>
          <w:trHeight w:val="1720"/>
          <w:tblCellSpacing w:w="0" w:type="dxa"/>
        </w:trPr>
        <w:tc>
          <w:tcPr>
            <w:tcW w:w="20" w:type="dxa"/>
            <w:shd w:val="clear" w:color="auto" w:fill="1A409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9DD81EF" w14:textId="77777777" w:rsidR="0006117C" w:rsidRDefault="0006117C">
            <w:pPr>
              <w:rPr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  <w:tc>
          <w:tcPr>
            <w:tcW w:w="12220" w:type="dxa"/>
            <w:shd w:val="clear" w:color="auto" w:fill="1A409A"/>
            <w:tcMar>
              <w:top w:w="640" w:type="dxa"/>
              <w:left w:w="480" w:type="dxa"/>
              <w:bottom w:w="400" w:type="dxa"/>
              <w:right w:w="0" w:type="dxa"/>
            </w:tcMar>
            <w:hideMark/>
          </w:tcPr>
          <w:p w14:paraId="31CE6C04" w14:textId="571BF2BF" w:rsidR="0006117C" w:rsidRDefault="002629FB">
            <w:pPr>
              <w:spacing w:line="820" w:lineRule="exact"/>
              <w:rPr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72"/>
                <w:szCs w:val="72"/>
              </w:rPr>
              <w:t xml:space="preserve">CRUZANIO E. </w:t>
            </w:r>
            <w:r w:rsidRPr="002629FB">
              <w:rPr>
                <w:rStyle w:val="documentnamefName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</w:rPr>
              <w:t>VILLARREAL</w:t>
            </w:r>
          </w:p>
          <w:p w14:paraId="5712A626" w14:textId="38DA11CC" w:rsidR="0006117C" w:rsidRDefault="00123D6D">
            <w:pPr>
              <w:pStyle w:val="asposecontactsection1dynamic"/>
              <w:spacing w:line="420" w:lineRule="atLeast"/>
              <w:rPr>
                <w:rStyle w:val="documentaddress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Address </w:t>
            </w:r>
            <w:r w:rsidR="002629FB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Universal City, TX, 78148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br/>
            </w:r>
            <w:r>
              <w:rPr>
                <w:rStyle w:val="txtBold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Phone </w:t>
            </w:r>
            <w:r w:rsidR="002629FB" w:rsidRPr="002629FB">
              <w:rPr>
                <w:rStyle w:val="span"/>
                <w:rFonts w:eastAsia="Century Gothic"/>
                <w:color w:val="FFFFFF" w:themeColor="background1"/>
              </w:rPr>
              <w:t>615-939-2963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br/>
            </w:r>
            <w:r>
              <w:rPr>
                <w:rStyle w:val="txtBold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E-mail </w:t>
            </w:r>
            <w:hyperlink r:id="rId7" w:history="1">
              <w:r w:rsidR="000715B6" w:rsidRPr="00DC21B6">
                <w:rPr>
                  <w:rStyle w:val="Hyperlink"/>
                  <w:rFonts w:eastAsia="Century Gothic"/>
                  <w:color w:val="FFFFFF" w:themeColor="background1"/>
                </w:rPr>
                <w:t>Cruzanio.villarreal@gmail.com</w:t>
              </w:r>
            </w:hyperlink>
          </w:p>
        </w:tc>
      </w:tr>
    </w:tbl>
    <w:p w14:paraId="3151171A" w14:textId="77777777" w:rsidR="0006117C" w:rsidRDefault="0006117C">
      <w:pPr>
        <w:rPr>
          <w:vanish/>
        </w:rPr>
        <w:sectPr w:rsidR="0006117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0" w:right="480" w:bottom="400" w:left="0" w:header="0" w:footer="0" w:gutter="0"/>
          <w:cols w:space="720"/>
        </w:sectPr>
      </w:pPr>
    </w:p>
    <w:p w14:paraId="0EF00755" w14:textId="77777777" w:rsidR="0006117C" w:rsidRDefault="0006117C">
      <w:pPr>
        <w:rPr>
          <w:vanish/>
        </w:rPr>
      </w:pPr>
    </w:p>
    <w:p w14:paraId="46164A21" w14:textId="77777777" w:rsidR="00A9705F" w:rsidRDefault="00A9705F">
      <w:pPr>
        <w:pStyle w:val="p"/>
        <w:spacing w:line="320" w:lineRule="atLeast"/>
        <w:rPr>
          <w:rFonts w:ascii="Century Gothic" w:eastAsia="Century Gothic" w:hAnsi="Century Gothic" w:cs="Century Gothic"/>
          <w:sz w:val="22"/>
          <w:szCs w:val="22"/>
        </w:rPr>
      </w:pPr>
    </w:p>
    <w:p w14:paraId="722461B3" w14:textId="3FDAC076" w:rsidR="000672BD" w:rsidRDefault="00123D6D" w:rsidP="00D87019">
      <w:pPr>
        <w:pStyle w:val="p"/>
        <w:spacing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Versatile </w:t>
      </w:r>
      <w:r w:rsidR="002629FB">
        <w:rPr>
          <w:rFonts w:ascii="Century Gothic" w:eastAsia="Century Gothic" w:hAnsi="Century Gothic" w:cs="Century Gothic"/>
          <w:sz w:val="22"/>
          <w:szCs w:val="22"/>
        </w:rPr>
        <w:t>team member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specializing in </w:t>
      </w:r>
      <w:r w:rsidR="00E7636A">
        <w:rPr>
          <w:rFonts w:ascii="Century Gothic" w:eastAsia="Century Gothic" w:hAnsi="Century Gothic" w:cs="Century Gothic"/>
          <w:sz w:val="22"/>
          <w:szCs w:val="22"/>
        </w:rPr>
        <w:t>collaborative work environments and individual projects. Consistent in providing finished products in accordance with company policy while maintaining on-time completion. Understanding of physical demands in labor jobs and high intensity work environments</w:t>
      </w:r>
      <w:r>
        <w:rPr>
          <w:rFonts w:ascii="Century Gothic" w:eastAsia="Century Gothic" w:hAnsi="Century Gothic" w:cs="Century Gothic"/>
          <w:sz w:val="22"/>
          <w:szCs w:val="22"/>
        </w:rPr>
        <w:t>. Pursuing new challenges with a growth-oriented company to leverage my</w:t>
      </w:r>
      <w:r w:rsidR="00EF48E3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D438E9">
        <w:rPr>
          <w:rFonts w:ascii="Century Gothic" w:eastAsia="Century Gothic" w:hAnsi="Century Gothic" w:cs="Century Gothic"/>
          <w:sz w:val="22"/>
          <w:szCs w:val="22"/>
        </w:rPr>
        <w:t>5 years of military experience.</w:t>
      </w:r>
    </w:p>
    <w:p w14:paraId="3EE406F9" w14:textId="10419957" w:rsidR="000672BD" w:rsidRDefault="000672BD">
      <w:pPr>
        <w:pStyle w:val="p"/>
        <w:spacing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Always open to new leadership opportunities.</w:t>
      </w:r>
    </w:p>
    <w:p w14:paraId="285F01F2" w14:textId="77777777" w:rsidR="0006117C" w:rsidRPr="00A9705F" w:rsidRDefault="00123D6D">
      <w:pPr>
        <w:pStyle w:val="documentsectiontitle"/>
        <w:spacing w:before="300" w:after="100"/>
        <w:rPr>
          <w:rFonts w:ascii="Century Gothic" w:eastAsia="Century Gothic" w:hAnsi="Century Gothic" w:cs="Century Gothic"/>
          <w:b/>
          <w:bCs/>
          <w:color w:val="1A409A"/>
        </w:rPr>
      </w:pPr>
      <w:r w:rsidRPr="00A9705F">
        <w:rPr>
          <w:rFonts w:ascii="Century Gothic" w:eastAsia="Century Gothic" w:hAnsi="Century Gothic" w:cs="Century Gothic"/>
          <w:b/>
          <w:bCs/>
          <w:color w:val="1A409A"/>
        </w:rPr>
        <w:t>Skills</w:t>
      </w:r>
    </w:p>
    <w:p w14:paraId="57F25A55" w14:textId="366F9567" w:rsidR="0006117C" w:rsidRDefault="00D438E9">
      <w:pPr>
        <w:pStyle w:val="documentulli"/>
        <w:numPr>
          <w:ilvl w:val="0"/>
          <w:numId w:val="1"/>
        </w:numPr>
        <w:spacing w:line="320" w:lineRule="atLeast"/>
        <w:ind w:left="2700" w:hanging="261"/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</w:pP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>5 years of Warehouse</w:t>
      </w:r>
      <w:r w:rsidR="00603747"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>/M</w:t>
      </w:r>
      <w:r w:rsidR="00A04885"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>aintenance</w:t>
      </w: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 Experience</w:t>
      </w:r>
    </w:p>
    <w:p w14:paraId="71C365D5" w14:textId="429CD209" w:rsidR="002E5929" w:rsidRDefault="002E5929">
      <w:pPr>
        <w:pStyle w:val="documentulli"/>
        <w:numPr>
          <w:ilvl w:val="0"/>
          <w:numId w:val="1"/>
        </w:numPr>
        <w:spacing w:line="320" w:lineRule="atLeast"/>
        <w:ind w:left="2700" w:hanging="261"/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</w:pP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>2 years of Managerial Experience</w:t>
      </w:r>
    </w:p>
    <w:p w14:paraId="07805562" w14:textId="0C0DE725" w:rsidR="0006117C" w:rsidRDefault="00123D6D">
      <w:pPr>
        <w:pStyle w:val="documentulli"/>
        <w:numPr>
          <w:ilvl w:val="0"/>
          <w:numId w:val="1"/>
        </w:numPr>
        <w:spacing w:line="320" w:lineRule="atLeast"/>
        <w:ind w:left="2700" w:hanging="261"/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</w:pP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Excellent Written/Oral </w:t>
      </w:r>
      <w:r w:rsidR="008144DE"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>C</w:t>
      </w: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ommunication </w:t>
      </w:r>
      <w:r w:rsidR="00216639"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>S</w:t>
      </w: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kills </w:t>
      </w:r>
    </w:p>
    <w:p w14:paraId="615856A8" w14:textId="020122F3" w:rsidR="0006117C" w:rsidRDefault="00123D6D">
      <w:pPr>
        <w:pStyle w:val="documentulli"/>
        <w:numPr>
          <w:ilvl w:val="0"/>
          <w:numId w:val="1"/>
        </w:numPr>
        <w:spacing w:line="320" w:lineRule="atLeast"/>
        <w:ind w:left="2700" w:hanging="261"/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</w:pP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Interpersonal </w:t>
      </w:r>
      <w:r w:rsidR="008144DE"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>Skills</w:t>
      </w:r>
    </w:p>
    <w:p w14:paraId="150164DE" w14:textId="632B3791" w:rsidR="0006117C" w:rsidRDefault="002629FB">
      <w:pPr>
        <w:pStyle w:val="documentulli"/>
        <w:numPr>
          <w:ilvl w:val="0"/>
          <w:numId w:val="2"/>
        </w:numPr>
        <w:spacing w:line="320" w:lineRule="atLeast"/>
        <w:ind w:left="2700" w:hanging="261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Organizational Skills</w:t>
      </w:r>
    </w:p>
    <w:p w14:paraId="0BFF9FC7" w14:textId="7707BA44" w:rsidR="002629FB" w:rsidRDefault="002629FB">
      <w:pPr>
        <w:pStyle w:val="documentulli"/>
        <w:numPr>
          <w:ilvl w:val="0"/>
          <w:numId w:val="2"/>
        </w:numPr>
        <w:spacing w:line="320" w:lineRule="atLeast"/>
        <w:ind w:left="2700" w:hanging="261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Quality Regulation Adherence</w:t>
      </w:r>
    </w:p>
    <w:p w14:paraId="707FE246" w14:textId="0C693D8C" w:rsidR="0006117C" w:rsidRDefault="00123D6D" w:rsidP="00A04885">
      <w:pPr>
        <w:pStyle w:val="documentulli"/>
        <w:numPr>
          <w:ilvl w:val="0"/>
          <w:numId w:val="2"/>
        </w:numPr>
        <w:spacing w:line="320" w:lineRule="atLeast"/>
        <w:ind w:left="2700" w:hanging="261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Troubleshooting and </w:t>
      </w:r>
      <w:r w:rsidR="002629FB">
        <w:rPr>
          <w:rFonts w:ascii="Century Gothic" w:eastAsia="Century Gothic" w:hAnsi="Century Gothic" w:cs="Century Gothic"/>
          <w:sz w:val="22"/>
          <w:szCs w:val="22"/>
        </w:rPr>
        <w:t>P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roblem </w:t>
      </w:r>
      <w:r w:rsidR="00D438E9">
        <w:rPr>
          <w:rFonts w:ascii="Century Gothic" w:eastAsia="Century Gothic" w:hAnsi="Century Gothic" w:cs="Century Gothic"/>
          <w:sz w:val="22"/>
          <w:szCs w:val="22"/>
        </w:rPr>
        <w:t>R</w:t>
      </w:r>
      <w:r>
        <w:rPr>
          <w:rFonts w:ascii="Century Gothic" w:eastAsia="Century Gothic" w:hAnsi="Century Gothic" w:cs="Century Gothic"/>
          <w:sz w:val="22"/>
          <w:szCs w:val="22"/>
        </w:rPr>
        <w:t>esolution</w:t>
      </w:r>
    </w:p>
    <w:p w14:paraId="75189289" w14:textId="77777777" w:rsidR="0006117C" w:rsidRDefault="00123D6D">
      <w:pPr>
        <w:pStyle w:val="documentsectiontitle"/>
        <w:spacing w:before="300" w:after="100"/>
        <w:rPr>
          <w:rFonts w:ascii="Century Gothic" w:eastAsia="Century Gothic" w:hAnsi="Century Gothic" w:cs="Century Gothic"/>
          <w:b/>
          <w:bCs/>
          <w:color w:val="1A409A"/>
        </w:rPr>
      </w:pPr>
      <w:r>
        <w:rPr>
          <w:rFonts w:ascii="Century Gothic" w:eastAsia="Century Gothic" w:hAnsi="Century Gothic" w:cs="Century Gothic"/>
          <w:b/>
          <w:bCs/>
          <w:color w:val="1A409A"/>
        </w:rPr>
        <w:t>Work History</w:t>
      </w: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8880"/>
      </w:tblGrid>
      <w:tr w:rsidR="00594B18" w14:paraId="749F16A1" w14:textId="77777777" w:rsidTr="005025D4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0000051" w14:textId="77777777" w:rsidR="00594B18" w:rsidRDefault="00594B18" w:rsidP="005025D4">
            <w:pPr>
              <w:pStyle w:val="spandateswrapperParagraph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2019-08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– 2020-02</w:t>
            </w:r>
          </w:p>
        </w:tc>
        <w:tc>
          <w:tcPr>
            <w:tcW w:w="8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B18E750" w14:textId="77777777" w:rsidR="00594B18" w:rsidRPr="0029773B" w:rsidRDefault="00594B18" w:rsidP="005025D4">
            <w:pPr>
              <w:pStyle w:val="spandateswrapperParagraph"/>
              <w:rPr>
                <w:rStyle w:val="txtBold"/>
                <w:rFonts w:ascii="Century Gothic" w:eastAsia="Century Gothic" w:hAnsi="Century Gothic" w:cs="Century Gothic"/>
                <w:sz w:val="28"/>
                <w:szCs w:val="28"/>
              </w:rPr>
            </w:pPr>
            <w:r>
              <w:rPr>
                <w:rStyle w:val="txtBold"/>
                <w:rFonts w:ascii="Century Gothic" w:eastAsia="Century Gothic" w:hAnsi="Century Gothic" w:cs="Century Gothic"/>
                <w:sz w:val="28"/>
                <w:szCs w:val="28"/>
              </w:rPr>
              <w:t>Munitions Stockpile Management Supervisor</w:t>
            </w:r>
          </w:p>
          <w:p w14:paraId="556EB144" w14:textId="77777777" w:rsidR="00594B18" w:rsidRDefault="00594B18" w:rsidP="005025D4">
            <w:pPr>
              <w:pStyle w:val="spanpaddedline"/>
              <w:spacing w:line="340" w:lineRule="atLeast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United States Air Force, Hill AB, Utah</w:t>
            </w:r>
          </w:p>
          <w:p w14:paraId="1293694E" w14:textId="048A09D9" w:rsidR="00594B18" w:rsidRDefault="00363BFC" w:rsidP="005025D4">
            <w:pPr>
              <w:pStyle w:val="documentulli"/>
              <w:numPr>
                <w:ilvl w:val="0"/>
                <w:numId w:val="6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Selected by leadership, due to</w:t>
            </w:r>
            <w:r w:rsidR="0046586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exceptional organization skills,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lead the inventory teams that were</w:t>
            </w:r>
            <w:r w:rsidR="00594B1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responsible for the accountability of </w:t>
            </w:r>
            <w:r w:rsid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six</w:t>
            </w:r>
            <w:r w:rsidR="00527F4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million</w:t>
            </w:r>
            <w:r w:rsidR="00594B1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munitions worth $935 million across </w:t>
            </w:r>
            <w:r w:rsid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four</w:t>
            </w:r>
            <w:r w:rsidR="00594B1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stock accounts.</w:t>
            </w:r>
          </w:p>
          <w:p w14:paraId="3C3B8285" w14:textId="6F1949D3" w:rsidR="00594B18" w:rsidRDefault="00D021E6" w:rsidP="005025D4">
            <w:pPr>
              <w:pStyle w:val="documentulli"/>
              <w:numPr>
                <w:ilvl w:val="0"/>
                <w:numId w:val="6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Prevented a major incident by identifying a safety concern.  Due to 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rapid resolution of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the issue</w:t>
            </w:r>
            <w:r w:rsidR="00115E2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was a</w:t>
            </w:r>
            <w:r w:rsidR="00BC6F3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ppointed </w:t>
            </w:r>
            <w:r w:rsidR="004835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as H</w:t>
            </w:r>
            <w:r w:rsidR="00BC6F3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ead </w:t>
            </w:r>
            <w:r w:rsidR="004835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Liaison</w:t>
            </w:r>
            <w:r w:rsidR="00BC6F3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 Russian</w:t>
            </w:r>
            <w:r w:rsidR="004835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Munition</w:t>
            </w:r>
            <w:r w:rsidR="00BC6F3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4835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</w:t>
            </w:r>
            <w:r w:rsidR="00BC6F3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nspectors during </w:t>
            </w:r>
            <w:r w:rsidR="004835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annual inventory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14:paraId="520AF019" w14:textId="47ADAB41" w:rsidR="00594B18" w:rsidRPr="00594B18" w:rsidRDefault="001B369D" w:rsidP="005025D4">
            <w:pPr>
              <w:pStyle w:val="documentulli"/>
              <w:numPr>
                <w:ilvl w:val="0"/>
                <w:numId w:val="6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Lauded </w:t>
            </w:r>
            <w:r w:rsidR="00D021E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as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“Outstanding” by Supervis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or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after 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an audit with zero findings.</w:t>
            </w:r>
          </w:p>
          <w:p w14:paraId="08A9C960" w14:textId="77777777" w:rsidR="00594B18" w:rsidRDefault="00594B18" w:rsidP="005025D4">
            <w:pPr>
              <w:pStyle w:val="documentulli"/>
              <w:spacing w:line="340" w:lineRule="atLeast"/>
              <w:ind w:lef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594B18" w14:paraId="1880F82F" w14:textId="77777777" w:rsidTr="005025D4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B374B91" w14:textId="77777777" w:rsidR="00594B18" w:rsidRDefault="00594B18" w:rsidP="005025D4">
            <w:pPr>
              <w:pStyle w:val="spandateswrapperParagraph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2018-11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- 2019-08</w:t>
            </w:r>
          </w:p>
        </w:tc>
        <w:tc>
          <w:tcPr>
            <w:tcW w:w="8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35AEDF8" w14:textId="77777777" w:rsidR="00594B18" w:rsidRPr="005445A2" w:rsidRDefault="00594B18" w:rsidP="005025D4">
            <w:pPr>
              <w:pStyle w:val="spandateswrapperParagraph"/>
              <w:rPr>
                <w:rStyle w:val="txtBold"/>
                <w:rFonts w:ascii="Century Gothic" w:eastAsia="Century Gothic" w:hAnsi="Century Gothic" w:cs="Century Gothic"/>
                <w:b w:val="0"/>
                <w:bCs w:val="0"/>
              </w:rPr>
            </w:pPr>
            <w:r w:rsidRPr="005445A2">
              <w:rPr>
                <w:rStyle w:val="divdocumentjobtitle"/>
                <w:rFonts w:ascii="Century Gothic" w:eastAsia="Century Gothic" w:hAnsi="Century Gothic"/>
                <w:b/>
                <w:bCs/>
              </w:rPr>
              <w:t>Advanced Medium Range Air-to-Air Missile Technician</w:t>
            </w:r>
          </w:p>
          <w:p w14:paraId="2267F2FA" w14:textId="77777777" w:rsidR="00594B18" w:rsidRDefault="00594B18" w:rsidP="005025D4">
            <w:pPr>
              <w:pStyle w:val="spanpaddedline"/>
              <w:spacing w:line="340" w:lineRule="atLeast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United States Air Force, Aviano AB, Italy</w:t>
            </w:r>
          </w:p>
          <w:p w14:paraId="731582A7" w14:textId="77777777" w:rsidR="00EB41CE" w:rsidRDefault="00594B18" w:rsidP="005025D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084D2E"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Pioneered new processes for repairing unfunctional assets saving $1.5</w:t>
            </w:r>
            <w:r w:rsidR="00465860"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million</w:t>
            </w:r>
            <w:r w:rsidR="00084D2E"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in replacement costs. </w:t>
            </w:r>
          </w:p>
          <w:p w14:paraId="3E3914C1" w14:textId="38320C7A" w:rsidR="00594B18" w:rsidRPr="00EB41CE" w:rsidRDefault="004E6C4D" w:rsidP="005025D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Reviewed, briefed, and implemented</w:t>
            </w:r>
            <w:r w:rsidR="00465860"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the </w:t>
            </w:r>
            <w:r w:rsidR="00465860"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Job Safety Training Outline</w:t>
            </w:r>
            <w:r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program</w:t>
            </w:r>
            <w:r w:rsidR="00465860"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with </w:t>
            </w:r>
            <w:r w:rsidR="00EB41CE"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zero</w:t>
            </w:r>
            <w:r w:rsidRP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accidents.</w:t>
            </w:r>
          </w:p>
          <w:p w14:paraId="2EDE12B8" w14:textId="5B9AE073" w:rsidR="00594B18" w:rsidRDefault="00877EA6" w:rsidP="005025D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 xml:space="preserve">Promoted for excelling in job knowledge, supervisory training, and </w:t>
            </w:r>
            <w:r w:rsidR="002B3F25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collaborative team achievement.</w:t>
            </w:r>
          </w:p>
        </w:tc>
      </w:tr>
      <w:tr w:rsidR="00594B18" w14:paraId="140BA324" w14:textId="77777777" w:rsidTr="005025D4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F77B3AB" w14:textId="77777777" w:rsidR="00594B18" w:rsidRDefault="00594B18" w:rsidP="005025D4">
            <w:pPr>
              <w:pStyle w:val="spandateswrapperParagraph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>2017-01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– 2018-11</w:t>
            </w:r>
          </w:p>
        </w:tc>
        <w:tc>
          <w:tcPr>
            <w:tcW w:w="8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E34AA78" w14:textId="77777777" w:rsidR="00594B18" w:rsidRPr="0029773B" w:rsidRDefault="00594B18" w:rsidP="005025D4">
            <w:pPr>
              <w:pStyle w:val="spandateswrapperParagraph"/>
              <w:rPr>
                <w:rStyle w:val="txtBold"/>
                <w:rFonts w:ascii="Century Gothic" w:eastAsia="Century Gothic" w:hAnsi="Century Gothic" w:cs="Century Gothic"/>
                <w:sz w:val="28"/>
                <w:szCs w:val="28"/>
              </w:rPr>
            </w:pPr>
            <w:r>
              <w:rPr>
                <w:rStyle w:val="txtBold"/>
                <w:rFonts w:ascii="Century Gothic" w:eastAsia="Century Gothic" w:hAnsi="Century Gothic" w:cs="Century Gothic"/>
                <w:sz w:val="28"/>
                <w:szCs w:val="28"/>
              </w:rPr>
              <w:t xml:space="preserve">Conventional Maintenance Crew Chief </w:t>
            </w:r>
          </w:p>
          <w:p w14:paraId="257CA778" w14:textId="77777777" w:rsidR="00594B18" w:rsidRDefault="00594B18" w:rsidP="005025D4">
            <w:pPr>
              <w:pStyle w:val="spanpaddedline"/>
              <w:spacing w:line="340" w:lineRule="atLeast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United States Air Force, Aviano AB, Italy</w:t>
            </w:r>
          </w:p>
          <w:p w14:paraId="3A317352" w14:textId="25FB9A92" w:rsidR="00594B18" w:rsidRDefault="00084C00" w:rsidP="005025D4">
            <w:pPr>
              <w:pStyle w:val="documentulli"/>
              <w:numPr>
                <w:ilvl w:val="0"/>
                <w:numId w:val="6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Experienced in Crisis Management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.  As an example, when deployed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a 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f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orklift caught fire during a live munition movement. I 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rapidly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executed firefighting and evacuation procedures and was awarded The Air Force Achievement Medal.</w:t>
            </w:r>
          </w:p>
          <w:p w14:paraId="1621EAA2" w14:textId="50413AEF" w:rsidR="00594B18" w:rsidRDefault="002B3F25" w:rsidP="005025D4">
            <w:pPr>
              <w:pStyle w:val="documentulli"/>
              <w:numPr>
                <w:ilvl w:val="0"/>
                <w:numId w:val="6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Promoted 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due to highly proficient demonstration of both</w:t>
            </w:r>
            <w:r w:rsidR="00084C0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job knowledge and </w:t>
            </w:r>
            <w:r w:rsidR="00DC34E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leadership potential</w:t>
            </w:r>
            <w:r w:rsidR="00084C0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14:paraId="32D798BF" w14:textId="4C1CFB2E" w:rsidR="00594B18" w:rsidRPr="00084C00" w:rsidRDefault="00084C00" w:rsidP="00084C00">
            <w:pPr>
              <w:pStyle w:val="documentulli"/>
              <w:numPr>
                <w:ilvl w:val="0"/>
                <w:numId w:val="6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Supervised and instructed small 3-5-man teams in correct execution of munitions operations.</w:t>
            </w:r>
          </w:p>
        </w:tc>
      </w:tr>
      <w:tr w:rsidR="00594B18" w14:paraId="5D0DC7A1" w14:textId="77777777" w:rsidTr="005025D4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7DF3CD5" w14:textId="77777777" w:rsidR="00594B18" w:rsidRDefault="00594B18" w:rsidP="005025D4">
            <w:pPr>
              <w:pStyle w:val="spandateswrapperParagraph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2015-08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- 2017-01</w:t>
            </w:r>
          </w:p>
        </w:tc>
        <w:tc>
          <w:tcPr>
            <w:tcW w:w="8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A2D7FAF" w14:textId="17FA9352" w:rsidR="00594B18" w:rsidRPr="009431B4" w:rsidRDefault="00594B18" w:rsidP="005025D4">
            <w:pPr>
              <w:pStyle w:val="spandateswrapperParagraph"/>
              <w:rPr>
                <w:rStyle w:val="txtBold"/>
                <w:rFonts w:ascii="Century Gothic" w:eastAsia="Century Gothic" w:hAnsi="Century Gothic" w:cs="Century Gothic"/>
              </w:rPr>
            </w:pPr>
            <w:r w:rsidRPr="009431B4">
              <w:rPr>
                <w:rStyle w:val="divdocumentjobtitle"/>
                <w:rFonts w:ascii="Century Gothic" w:eastAsia="Century Gothic" w:hAnsi="Century Gothic"/>
                <w:b/>
                <w:bCs/>
              </w:rPr>
              <w:t>Munitions Storage</w:t>
            </w:r>
            <w:r w:rsidR="00484720">
              <w:rPr>
                <w:rStyle w:val="divdocumentjobtitle"/>
                <w:rFonts w:ascii="Century Gothic" w:eastAsia="Century Gothic" w:hAnsi="Century Gothic"/>
                <w:b/>
                <w:bCs/>
              </w:rPr>
              <w:t xml:space="preserve"> Crew</w:t>
            </w:r>
            <w:r w:rsidRPr="009431B4">
              <w:rPr>
                <w:rStyle w:val="divdocumentjobtitle"/>
                <w:rFonts w:ascii="Century Gothic" w:eastAsia="Century Gothic" w:hAnsi="Century Gothic"/>
                <w:b/>
                <w:bCs/>
              </w:rPr>
              <w:t xml:space="preserve"> Member</w:t>
            </w:r>
            <w:r w:rsidRPr="009431B4"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7E884146" w14:textId="77777777" w:rsidR="00594B18" w:rsidRDefault="00594B18" w:rsidP="005025D4">
            <w:pPr>
              <w:pStyle w:val="spanpaddedline"/>
              <w:spacing w:line="340" w:lineRule="atLeast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United States Air Force, Aviano AB, Italy</w:t>
            </w:r>
          </w:p>
          <w:p w14:paraId="4C3D1F6D" w14:textId="467C3363" w:rsidR="00594B18" w:rsidRDefault="00594B18" w:rsidP="005025D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6411AD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Assigned </w:t>
            </w:r>
            <w:r w:rsidR="00EB41C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to lead a team that was given the task of combining multiple software and hardware accountability systems.  </w:t>
            </w:r>
            <w:r w:rsidR="004D3905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Achieved seamless integration.</w:t>
            </w:r>
          </w:p>
          <w:p w14:paraId="5FEB8252" w14:textId="41430C63" w:rsidR="00594B18" w:rsidRDefault="00594B18" w:rsidP="005025D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Utilized computer-based accountability databases: Combat Ammunition System (CAS), Theater Integrated Combat Munitions System (TICMS)</w:t>
            </w:r>
            <w:r w:rsidR="004D3905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14:paraId="3273EF5E" w14:textId="6234EEEF" w:rsidR="00484720" w:rsidRDefault="005F1FDF" w:rsidP="00484720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Awarded Munitions Systems Professional of the Year </w:t>
            </w:r>
            <w:r w:rsidR="006411AD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for outstanding conduct, quality assurance evaluation testing, and technical knowledge application.</w:t>
            </w:r>
          </w:p>
          <w:p w14:paraId="68F368F1" w14:textId="7A949DBA" w:rsidR="00484720" w:rsidRPr="00484720" w:rsidRDefault="00484720" w:rsidP="00484720">
            <w:pPr>
              <w:pStyle w:val="documentulli"/>
              <w:spacing w:line="340" w:lineRule="atLeast"/>
              <w:ind w:left="39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662ECE" w:rsidRPr="00B81736" w14:paraId="387C14BC" w14:textId="77777777" w:rsidTr="005025D4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29FE7D4" w14:textId="536DFA10" w:rsidR="00662ECE" w:rsidRDefault="00662ECE" w:rsidP="005025D4">
            <w:pPr>
              <w:pStyle w:val="spandateswrapperParagraph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bookmarkStart w:id="0" w:name="_Hlk36214447"/>
            <w:r>
              <w:rPr>
                <w:rStyle w:val="txtBold"/>
                <w:rFonts w:ascii="Century Gothic" w:eastAsia="Century Gothic" w:hAnsi="Century Gothic" w:cs="Century Gothic"/>
              </w:rPr>
              <w:t>2014-10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- 2015-04</w:t>
            </w:r>
          </w:p>
        </w:tc>
        <w:tc>
          <w:tcPr>
            <w:tcW w:w="8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B8D8F66" w14:textId="60DA7B85" w:rsidR="00662ECE" w:rsidRPr="009431B4" w:rsidRDefault="00662ECE" w:rsidP="005025D4">
            <w:pPr>
              <w:pStyle w:val="spandateswrapperParagraph"/>
              <w:rPr>
                <w:rStyle w:val="txtBold"/>
                <w:rFonts w:ascii="Century Gothic" w:eastAsia="Century Gothic" w:hAnsi="Century Gothic"/>
                <w:sz w:val="28"/>
                <w:szCs w:val="28"/>
              </w:rPr>
            </w:pPr>
            <w:r>
              <w:rPr>
                <w:rStyle w:val="txtBold"/>
                <w:rFonts w:ascii="Century Gothic" w:eastAsia="Century Gothic" w:hAnsi="Century Gothic"/>
                <w:sz w:val="28"/>
                <w:szCs w:val="28"/>
              </w:rPr>
              <w:t>Interior Casket Installation/Designer</w:t>
            </w:r>
          </w:p>
          <w:p w14:paraId="60C31EA9" w14:textId="77777777" w:rsidR="00662ECE" w:rsidRPr="00B81736" w:rsidRDefault="00662ECE" w:rsidP="005025D4">
            <w:pPr>
              <w:pStyle w:val="spanpaddedline"/>
              <w:spacing w:line="340" w:lineRule="atLeast"/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Loretto, TN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</w:tc>
      </w:tr>
      <w:tr w:rsidR="00594B18" w14:paraId="1F2F63FE" w14:textId="77777777" w:rsidTr="005025D4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F045638" w14:textId="77777777" w:rsidR="00594B18" w:rsidRDefault="00594B18" w:rsidP="005025D4">
            <w:pPr>
              <w:pStyle w:val="spandateswrapperParagraph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2014-10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- 2015-04</w:t>
            </w:r>
          </w:p>
        </w:tc>
        <w:tc>
          <w:tcPr>
            <w:tcW w:w="8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46C6436" w14:textId="77777777" w:rsidR="00594B18" w:rsidRPr="009431B4" w:rsidRDefault="00594B18" w:rsidP="005025D4">
            <w:pPr>
              <w:pStyle w:val="spandateswrapperParagraph"/>
              <w:rPr>
                <w:rStyle w:val="txtBold"/>
                <w:rFonts w:ascii="Century Gothic" w:eastAsia="Century Gothic" w:hAnsi="Century Gothic"/>
                <w:sz w:val="28"/>
                <w:szCs w:val="28"/>
              </w:rPr>
            </w:pPr>
            <w:r w:rsidRPr="009431B4">
              <w:rPr>
                <w:rStyle w:val="txtBold"/>
                <w:rFonts w:ascii="Century Gothic" w:eastAsia="Century Gothic" w:hAnsi="Century Gothic"/>
                <w:sz w:val="28"/>
                <w:szCs w:val="28"/>
              </w:rPr>
              <w:t>Sonic Crew Member</w:t>
            </w:r>
          </w:p>
          <w:p w14:paraId="1CA91FA3" w14:textId="685D757A" w:rsidR="00594B18" w:rsidRPr="00B81736" w:rsidRDefault="00594B18" w:rsidP="00B81736">
            <w:pPr>
              <w:pStyle w:val="spanpaddedline"/>
              <w:spacing w:line="340" w:lineRule="atLeast"/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Loretto, TN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</w:tc>
      </w:tr>
    </w:tbl>
    <w:bookmarkEnd w:id="0"/>
    <w:p w14:paraId="1F183214" w14:textId="77777777" w:rsidR="0006117C" w:rsidRDefault="00123D6D">
      <w:pPr>
        <w:pStyle w:val="documentsectiontitle"/>
        <w:spacing w:before="300" w:after="100"/>
        <w:rPr>
          <w:rFonts w:ascii="Century Gothic" w:eastAsia="Century Gothic" w:hAnsi="Century Gothic" w:cs="Century Gothic"/>
          <w:b/>
          <w:bCs/>
          <w:color w:val="1A409A"/>
        </w:rPr>
      </w:pPr>
      <w:r>
        <w:rPr>
          <w:rFonts w:ascii="Century Gothic" w:eastAsia="Century Gothic" w:hAnsi="Century Gothic" w:cs="Century Gothic"/>
          <w:b/>
          <w:bCs/>
          <w:color w:val="1A409A"/>
        </w:rPr>
        <w:t>Education</w:t>
      </w: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1260"/>
      </w:tblGrid>
      <w:tr w:rsidR="0006117C" w14:paraId="6DF815D1" w14:textId="77777777" w:rsidTr="00BC6F36">
        <w:trPr>
          <w:trHeight w:val="813"/>
          <w:tblCellSpacing w:w="0" w:type="dxa"/>
        </w:trPr>
        <w:tc>
          <w:tcPr>
            <w:tcW w:w="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E45E6A1" w14:textId="51C79450" w:rsidR="0006117C" w:rsidRDefault="0006117C">
            <w:pPr>
              <w:pStyle w:val="spandateswrapperParagraph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112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B7BDC5" w14:textId="4A150310" w:rsidR="0006117C" w:rsidRPr="00BC6F36" w:rsidRDefault="00123D6D" w:rsidP="000715B6">
            <w:pPr>
              <w:pStyle w:val="spandateswrapperParagraph"/>
              <w:rPr>
                <w:rStyle w:val="documentsinglecolumnCharacter"/>
                <w:rFonts w:ascii="Century Gothic" w:eastAsia="Century Gothic" w:hAnsi="Century Gothic" w:cs="Century Gothic"/>
                <w:b/>
                <w:bCs/>
                <w:i/>
                <w:iCs/>
                <w:sz w:val="24"/>
                <w:szCs w:val="24"/>
              </w:rPr>
            </w:pPr>
            <w:r w:rsidRPr="00BC6F36">
              <w:rPr>
                <w:rStyle w:val="spandegree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 xml:space="preserve">Associate of Applied Science, </w:t>
            </w:r>
            <w:r w:rsidRPr="00BC6F36">
              <w:rPr>
                <w:rStyle w:val="spancompanynameeduc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>Community College of The Air Force</w:t>
            </w:r>
            <w:r w:rsidR="000715B6" w:rsidRPr="00BC6F36">
              <w:rPr>
                <w:rStyle w:val="spancompanynameeduc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 xml:space="preserve">, 2020, </w:t>
            </w:r>
            <w:r w:rsidR="000715B6" w:rsidRPr="00BC6F36">
              <w:rPr>
                <w:rStyle w:val="spandegree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>Frontline Leadership School, 2019</w:t>
            </w:r>
            <w:r w:rsidR="00BC6F36" w:rsidRPr="00BC6F36">
              <w:rPr>
                <w:rStyle w:val="spandegree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>, Practice and Principles of Instruction Course, 2018, Public Communication and Engagement Course, 2017</w:t>
            </w:r>
            <w:r w:rsidR="004B5BE0">
              <w:rPr>
                <w:rStyle w:val="spandegree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>, Organizational Standard and Discipline Practices, 2015</w:t>
            </w:r>
          </w:p>
        </w:tc>
      </w:tr>
    </w:tbl>
    <w:p w14:paraId="6169D84D" w14:textId="77777777" w:rsidR="0006117C" w:rsidRDefault="0006117C">
      <w:pPr>
        <w:rPr>
          <w:vanish/>
        </w:rPr>
      </w:pPr>
    </w:p>
    <w:p w14:paraId="1DC06A26" w14:textId="77777777" w:rsidR="0006117C" w:rsidRDefault="0006117C">
      <w:pPr>
        <w:rPr>
          <w:vanish/>
        </w:rPr>
      </w:pPr>
    </w:p>
    <w:p w14:paraId="1BFC600F" w14:textId="08A8C2D9" w:rsidR="0006117C" w:rsidRDefault="00BC6F36">
      <w:pPr>
        <w:pStyle w:val="documentsectiontitle"/>
        <w:spacing w:before="300" w:after="100"/>
        <w:rPr>
          <w:rFonts w:ascii="Century Gothic" w:eastAsia="Century Gothic" w:hAnsi="Century Gothic" w:cs="Century Gothic"/>
          <w:b/>
          <w:bCs/>
          <w:color w:val="1A409A"/>
        </w:rPr>
      </w:pPr>
      <w:r>
        <w:rPr>
          <w:rFonts w:ascii="Century Gothic" w:eastAsia="Century Gothic" w:hAnsi="Century Gothic" w:cs="Century Gothic"/>
          <w:b/>
          <w:bCs/>
          <w:color w:val="1A409A"/>
        </w:rPr>
        <w:t>Awards</w:t>
      </w:r>
    </w:p>
    <w:p w14:paraId="22D4B2DD" w14:textId="58C18630" w:rsidR="005F5FD5" w:rsidRPr="00BC6F36" w:rsidRDefault="00BC6F36" w:rsidP="00363BFC">
      <w:pPr>
        <w:pStyle w:val="p"/>
        <w:spacing w:line="320" w:lineRule="atLeast"/>
        <w:rPr>
          <w:rFonts w:ascii="Century Gothic" w:eastAsia="Century Gothic" w:hAnsi="Century Gothic" w:cs="Century Gothic"/>
          <w:sz w:val="28"/>
          <w:szCs w:val="28"/>
        </w:rPr>
      </w:pPr>
      <w:r w:rsidRPr="00BC6F36">
        <w:rPr>
          <w:rFonts w:ascii="Century Gothic" w:eastAsia="Century Gothic" w:hAnsi="Century Gothic" w:cs="Century Gothic"/>
          <w:b/>
          <w:bCs/>
          <w:sz w:val="28"/>
          <w:szCs w:val="28"/>
        </w:rPr>
        <w:t>Military:</w:t>
      </w:r>
      <w:r>
        <w:rPr>
          <w:rFonts w:ascii="Century Gothic" w:eastAsia="Century Gothic" w:hAnsi="Century Gothic" w:cs="Century Gothic"/>
          <w:b/>
          <w:bCs/>
          <w:sz w:val="28"/>
          <w:szCs w:val="28"/>
        </w:rPr>
        <w:t xml:space="preserve"> </w:t>
      </w:r>
      <w:r w:rsidRPr="00BC6F36">
        <w:rPr>
          <w:rFonts w:ascii="Century Gothic" w:eastAsia="Century Gothic" w:hAnsi="Century Gothic" w:cs="Century Gothic"/>
        </w:rPr>
        <w:t>Afghanistan Campaign Medal, Air Force Combat Achievement Medal, Nuclear Deterrence Operations Service Medal</w:t>
      </w:r>
      <w:r>
        <w:rPr>
          <w:rFonts w:ascii="Century Gothic" w:eastAsia="Century Gothic" w:hAnsi="Century Gothic" w:cs="Century Gothic"/>
        </w:rPr>
        <w:t xml:space="preserve">, </w:t>
      </w:r>
      <w:r w:rsidRPr="00BC6F36">
        <w:rPr>
          <w:rFonts w:ascii="Century Gothic" w:eastAsia="Century Gothic" w:hAnsi="Century Gothic" w:cs="Century Gothic"/>
        </w:rPr>
        <w:t>Global War on Terrorism Service Medal, National Defense Service Medal, Air Force Expeditionary Service Ribbon</w:t>
      </w:r>
      <w:r>
        <w:rPr>
          <w:rFonts w:ascii="Century Gothic" w:eastAsia="Century Gothic" w:hAnsi="Century Gothic" w:cs="Century Gothic"/>
        </w:rPr>
        <w:t xml:space="preserve">, </w:t>
      </w:r>
      <w:r w:rsidRPr="00BC6F36">
        <w:rPr>
          <w:rFonts w:ascii="Century Gothic" w:eastAsia="Century Gothic" w:hAnsi="Century Gothic" w:cs="Century Gothic"/>
        </w:rPr>
        <w:t>Air Force Good Conduct Medal, Air Force Longevity Service, Air Force Training, NATO Medal</w:t>
      </w:r>
      <w:r>
        <w:rPr>
          <w:rFonts w:ascii="Century Gothic" w:eastAsia="Century Gothic" w:hAnsi="Century Gothic" w:cs="Century Gothic"/>
        </w:rPr>
        <w:t>.</w:t>
      </w:r>
    </w:p>
    <w:sectPr w:rsidR="005F5FD5" w:rsidRPr="00BC6F36">
      <w:headerReference w:type="default" r:id="rId14"/>
      <w:footerReference w:type="default" r:id="rId15"/>
      <w:type w:val="continuous"/>
      <w:pgSz w:w="12240" w:h="15840"/>
      <w:pgMar w:top="400" w:right="480" w:bottom="40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69A43A" w14:textId="77777777" w:rsidR="005E1120" w:rsidRDefault="005E1120">
      <w:pPr>
        <w:spacing w:line="240" w:lineRule="auto"/>
      </w:pPr>
      <w:r>
        <w:separator/>
      </w:r>
    </w:p>
  </w:endnote>
  <w:endnote w:type="continuationSeparator" w:id="0">
    <w:p w14:paraId="0F614A52" w14:textId="77777777" w:rsidR="005E1120" w:rsidRDefault="005E11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6629B29-C892-4750-A7FE-EE26E5DF9D4C}"/>
    <w:embedBold r:id="rId2" w:fontKey="{0BF0691C-EDF8-4843-9710-DE44865A9245}"/>
    <w:embedItalic r:id="rId3" w:fontKey="{A7E8655F-C826-4361-B3B8-CCD48870C296}"/>
    <w:embedBoldItalic r:id="rId4" w:fontKey="{79D6270A-CA52-484E-9063-353F87B86F7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9E33779-9B0A-4347-AA37-EA6F58C3F06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F2EBA85-E8BC-4294-ACA7-E3C273E260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CB77F" w14:textId="77777777" w:rsidR="00C80F88" w:rsidRDefault="00C80F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A1385" w14:textId="77777777" w:rsidR="0006117C" w:rsidRDefault="00123D6D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81204" w14:textId="77777777" w:rsidR="00C80F88" w:rsidRDefault="00C80F8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47688" w14:textId="77777777" w:rsidR="0006117C" w:rsidRDefault="00123D6D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316D7" w14:textId="77777777" w:rsidR="005E1120" w:rsidRDefault="005E1120">
      <w:pPr>
        <w:spacing w:line="240" w:lineRule="auto"/>
      </w:pPr>
      <w:r>
        <w:separator/>
      </w:r>
    </w:p>
  </w:footnote>
  <w:footnote w:type="continuationSeparator" w:id="0">
    <w:p w14:paraId="54CBED1D" w14:textId="77777777" w:rsidR="005E1120" w:rsidRDefault="005E11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DAA3B9" w14:textId="77777777" w:rsidR="00C80F88" w:rsidRDefault="00C80F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365AE" w14:textId="77777777" w:rsidR="0006117C" w:rsidRDefault="00123D6D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7E3B37" w14:textId="77777777" w:rsidR="00C80F88" w:rsidRDefault="00C80F8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5D95F" w14:textId="77777777" w:rsidR="0006117C" w:rsidRDefault="00123D6D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8D3252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A657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976E2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AAD4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184D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56EA6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3E9C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DF0C1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BB67B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F1A0F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B3472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62C3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8E19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4C647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C7415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82A91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1E89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3855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23EA62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1FAAF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720D8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B240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4EC54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6EB7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3D42D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F1E33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3A02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544C5C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432E3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C8C64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10A9A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7A5E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CF872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CD83A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EDC86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698EB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8806D4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5470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604C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B2A0F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CEC3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A413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5C27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C4B4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F459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D78CAD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E6EFD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C8007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5CA1A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A69CB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F4C3C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8EE24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E6C0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3CEDE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6EB817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2CC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660D7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2AF5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E0800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9AC8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B60F4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76200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B60E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118216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AE95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E50E32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446F3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482EC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8680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B28E6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46487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E3CB4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2DEC3A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0406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E0C89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270EE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D0BF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1D007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52EF9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506C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5906A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17C"/>
    <w:rsid w:val="00035EFC"/>
    <w:rsid w:val="0006117C"/>
    <w:rsid w:val="000672BD"/>
    <w:rsid w:val="000715B6"/>
    <w:rsid w:val="00084C00"/>
    <w:rsid w:val="00084D2E"/>
    <w:rsid w:val="000A16A2"/>
    <w:rsid w:val="000E5101"/>
    <w:rsid w:val="00115E2F"/>
    <w:rsid w:val="00123D6D"/>
    <w:rsid w:val="001276CE"/>
    <w:rsid w:val="00172144"/>
    <w:rsid w:val="001901B1"/>
    <w:rsid w:val="001B369D"/>
    <w:rsid w:val="00216639"/>
    <w:rsid w:val="00241805"/>
    <w:rsid w:val="002629FB"/>
    <w:rsid w:val="0028416D"/>
    <w:rsid w:val="002904B6"/>
    <w:rsid w:val="0029773B"/>
    <w:rsid w:val="002B1DC1"/>
    <w:rsid w:val="002B3F25"/>
    <w:rsid w:val="002E5929"/>
    <w:rsid w:val="00331FF9"/>
    <w:rsid w:val="00363BFC"/>
    <w:rsid w:val="003922FE"/>
    <w:rsid w:val="003D2494"/>
    <w:rsid w:val="003D2BB0"/>
    <w:rsid w:val="0042470F"/>
    <w:rsid w:val="00465860"/>
    <w:rsid w:val="00483539"/>
    <w:rsid w:val="00484720"/>
    <w:rsid w:val="00494D07"/>
    <w:rsid w:val="004A0B5C"/>
    <w:rsid w:val="004B5BE0"/>
    <w:rsid w:val="004B6D6E"/>
    <w:rsid w:val="004C694B"/>
    <w:rsid w:val="004D3905"/>
    <w:rsid w:val="004E6C4D"/>
    <w:rsid w:val="0051740A"/>
    <w:rsid w:val="00527F48"/>
    <w:rsid w:val="005445A2"/>
    <w:rsid w:val="00594B18"/>
    <w:rsid w:val="005E1120"/>
    <w:rsid w:val="005F1FDF"/>
    <w:rsid w:val="005F5FD5"/>
    <w:rsid w:val="00603747"/>
    <w:rsid w:val="00617C1F"/>
    <w:rsid w:val="006411AD"/>
    <w:rsid w:val="00662ECE"/>
    <w:rsid w:val="00692B1E"/>
    <w:rsid w:val="006D58B7"/>
    <w:rsid w:val="0071749E"/>
    <w:rsid w:val="0072568E"/>
    <w:rsid w:val="00731D4C"/>
    <w:rsid w:val="00782366"/>
    <w:rsid w:val="007908CF"/>
    <w:rsid w:val="007F174B"/>
    <w:rsid w:val="008144DE"/>
    <w:rsid w:val="00877EA6"/>
    <w:rsid w:val="008C41F9"/>
    <w:rsid w:val="009431B4"/>
    <w:rsid w:val="009872A3"/>
    <w:rsid w:val="009F3C30"/>
    <w:rsid w:val="00A04885"/>
    <w:rsid w:val="00A75915"/>
    <w:rsid w:val="00A911B2"/>
    <w:rsid w:val="00A9705F"/>
    <w:rsid w:val="00AB3FC2"/>
    <w:rsid w:val="00B0263C"/>
    <w:rsid w:val="00B32ABA"/>
    <w:rsid w:val="00B54784"/>
    <w:rsid w:val="00B81736"/>
    <w:rsid w:val="00BC6F36"/>
    <w:rsid w:val="00BD2318"/>
    <w:rsid w:val="00BF7565"/>
    <w:rsid w:val="00C20013"/>
    <w:rsid w:val="00C427C5"/>
    <w:rsid w:val="00C4483F"/>
    <w:rsid w:val="00C80F88"/>
    <w:rsid w:val="00CF5DF4"/>
    <w:rsid w:val="00D021E6"/>
    <w:rsid w:val="00D30BD8"/>
    <w:rsid w:val="00D438E9"/>
    <w:rsid w:val="00D72814"/>
    <w:rsid w:val="00D87019"/>
    <w:rsid w:val="00DC21B6"/>
    <w:rsid w:val="00DC34E0"/>
    <w:rsid w:val="00DC64A3"/>
    <w:rsid w:val="00E05649"/>
    <w:rsid w:val="00E140B0"/>
    <w:rsid w:val="00E7636A"/>
    <w:rsid w:val="00EB41CE"/>
    <w:rsid w:val="00EF48E3"/>
    <w:rsid w:val="00F11C84"/>
    <w:rsid w:val="00F565F5"/>
    <w:rsid w:val="00F875B5"/>
    <w:rsid w:val="00F976AB"/>
    <w:rsid w:val="00FB2DE2"/>
    <w:rsid w:val="00FB31E7"/>
    <w:rsid w:val="00FF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6BFA9"/>
  <w15:docId w15:val="{BBD4DC14-6E59-42C9-81C7-0EA616A8E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documentdivnameSec">
    <w:name w:val="div_document_div_nameSec"/>
    <w:basedOn w:val="Normal"/>
    <w:pPr>
      <w:shd w:val="clear" w:color="auto" w:fill="1A409A"/>
    </w:pPr>
    <w:rPr>
      <w:color w:val="FFFFFF"/>
      <w:shd w:val="clear" w:color="auto" w:fill="1A409A"/>
    </w:rPr>
  </w:style>
  <w:style w:type="character" w:customStyle="1" w:styleId="nameCntcEnptyCell">
    <w:name w:val="nameCntcEnptyCell"/>
    <w:basedOn w:val="DefaultParagraphFont"/>
    <w:rPr>
      <w:color w:val="FFFFFF"/>
      <w:shd w:val="clear" w:color="auto" w:fill="1A409A"/>
    </w:rPr>
  </w:style>
  <w:style w:type="character" w:customStyle="1" w:styleId="divdocumentdivname">
    <w:name w:val="div_document_div_name"/>
    <w:basedOn w:val="DefaultParagraphFont"/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table" w:customStyle="1" w:styleId="divdocumentdivPARAGRAPHNAME">
    <w:name w:val="div_document_div_PARAGRAPH_NAME"/>
    <w:basedOn w:val="TableNormal"/>
    <w:tblPr/>
  </w:style>
  <w:style w:type="paragraph" w:customStyle="1" w:styleId="documentsectionrsmTitle">
    <w:name w:val="document_section_rsmTitle"/>
    <w:basedOn w:val="Normal"/>
  </w:style>
  <w:style w:type="paragraph" w:customStyle="1" w:styleId="divdocumentdivSECTIONCNTC">
    <w:name w:val="div_document_div_SECTION_CNTC"/>
    <w:basedOn w:val="Normal"/>
    <w:pPr>
      <w:shd w:val="clear" w:color="auto" w:fill="1A409A"/>
    </w:pPr>
    <w:rPr>
      <w:color w:val="FFFFFF"/>
      <w:shd w:val="clear" w:color="auto" w:fill="1A409A"/>
    </w:rPr>
  </w:style>
  <w:style w:type="character" w:customStyle="1" w:styleId="documentaddress">
    <w:name w:val="document_address"/>
    <w:basedOn w:val="DefaultParagraphFont"/>
    <w:rPr>
      <w:color w:val="FFFFFF"/>
      <w:sz w:val="22"/>
      <w:szCs w:val="22"/>
    </w:rPr>
  </w:style>
  <w:style w:type="paragraph" w:customStyle="1" w:styleId="asposecontactsection1dynamic">
    <w:name w:val="aspose_contactsection1dynamic"/>
    <w:basedOn w:val="Normal"/>
    <w:pPr>
      <w:pBdr>
        <w:top w:val="none" w:sz="0" w:space="5" w:color="auto"/>
      </w:pBdr>
    </w:pPr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asposecontactsection1dynamicCharacter">
    <w:name w:val="aspose_contactsection1dynamic Character"/>
    <w:basedOn w:val="DefaultParagraphFont"/>
  </w:style>
  <w:style w:type="table" w:customStyle="1" w:styleId="divdocumentdivPARAGRAPHCNTC">
    <w:name w:val="div_document_div_PARAGRAPH_CNTC"/>
    <w:basedOn w:val="TableNormal"/>
    <w:tblPr/>
  </w:style>
  <w:style w:type="paragraph" w:customStyle="1" w:styleId="documentsection">
    <w:name w:val="document_section"/>
    <w:basedOn w:val="Normal"/>
  </w:style>
  <w:style w:type="paragraph" w:customStyle="1" w:styleId="documentdivparagraph">
    <w:name w:val="document_div_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paragraph" w:customStyle="1" w:styleId="documentheading">
    <w:name w:val="document_heading"/>
    <w:basedOn w:val="Normal"/>
    <w:rPr>
      <w:b/>
      <w:bCs/>
      <w:color w:val="1A409A"/>
    </w:rPr>
  </w:style>
  <w:style w:type="paragraph" w:customStyle="1" w:styleId="documentsectiontitle">
    <w:name w:val="document_sectiontitle"/>
    <w:basedOn w:val="Normal"/>
    <w:pPr>
      <w:pBdr>
        <w:bottom w:val="single" w:sz="8" w:space="0" w:color="CCCCCC"/>
      </w:pBdr>
      <w:spacing w:line="420" w:lineRule="atLeast"/>
    </w:pPr>
    <w:rPr>
      <w:sz w:val="32"/>
      <w:szCs w:val="32"/>
    </w:rPr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spacing w:line="340" w:lineRule="atLeast"/>
    </w:pPr>
    <w:rPr>
      <w:sz w:val="22"/>
      <w:szCs w:val="22"/>
    </w:rPr>
  </w:style>
  <w:style w:type="character" w:customStyle="1" w:styleId="documentsinglecolumnCharacter">
    <w:name w:val="document_singlecolumn Character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companynameeduc">
    <w:name w:val="span_companyname_educ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C80F8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F8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80F8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F88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71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5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Cruzanio.villarreal@gmail.com" TargetMode="Externa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E. McCLENNY</vt:lpstr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MICHAEL E. McCLENNY</dc:title>
  <dc:creator>Damian Foster</dc:creator>
  <cp:lastModifiedBy> </cp:lastModifiedBy>
  <cp:revision>38</cp:revision>
  <cp:lastPrinted>2019-06-25T19:31:00Z</cp:lastPrinted>
  <dcterms:created xsi:type="dcterms:W3CDTF">2020-03-27T20:03:00Z</dcterms:created>
  <dcterms:modified xsi:type="dcterms:W3CDTF">2020-04-08T21:29:00Z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YC8AAB+LCAAAAAAABAAVmDWW5EAQBQ8kQ0ymmLHFnpiZdfqdNcfo6VdZWf9HNMKwHMvBEMGzKCFiAkmSsMiKIgzxBIdhHLwLhYPLpUdpKUoCnwFWhV5tmvmIK+/W9Mc7iB/UAqNjfARIwRbd51LSJJHhhflb31wORSCnZSvosIoUxT06xjL1hFqQpxdwsAUThUKysEnmnwtbuozsQXCbNND62ofwkk0mYNrQ97dXQ9Yn3Ekq31DPXSZjBCz8fRX</vt:lpwstr>
  </property>
  <property fmtid="{D5CDD505-2E9C-101B-9397-08002B2CF9AE}" pid="3" name="x1ye=1">
    <vt:lpwstr>qEUfwDCnQPU/p7eP92iQFMQPGGGxL9gq34j6701UVDycOdtmC1CnRI5kzF4qr6A/e6pDIGiiO3ZqpvZlx+Wa7X+6Q0ydvc5J+4oGlhdXV8bxYrBupbideMJ6V0seXPHhPbqLrh47Ozefh9sbORKq0zitkdx9/mIuJCntuiq4Boahldpho9+Sx7Ph51p4h9Eic+Gi+Klb+LjJ+O4S2fQRF4euJeKWlED9sukF2ae37ewtdCahjOX+wh8ykFadU+H</vt:lpwstr>
  </property>
  <property fmtid="{D5CDD505-2E9C-101B-9397-08002B2CF9AE}" pid="4" name="x1ye=10">
    <vt:lpwstr>PUby98vRvpEAlwXGbR9psKjSt2kYj5nQa2C5ZuWC+HZgEjeCCh2yhYKDKnkGvMtW6kilxf+N2XghA5mSVWtHCSdRlGf+sLoDjRD6t04lmfcOzucGmQcGbG/1hC8aj5NUGRqR81DS49qd0/ehytQDiLYxZSkSbDmKtEmpVa6YfX1w3V9lP0Sdr9wMpRalRSSCQaaCOwDlhEgGP+fDwpOCNnh/eBipl4kevUTCN/jFYtbGXzdqgF/kZHpwJIMWwoQ</vt:lpwstr>
  </property>
  <property fmtid="{D5CDD505-2E9C-101B-9397-08002B2CF9AE}" pid="5" name="x1ye=11">
    <vt:lpwstr>M6PkONP++Kn0bO+QcEeeZ9qbtazjIH+rm6kRHTz5kIta8aejz6mvpBzizh3wgAZ9nih2/3o1oMbIvICJjKNkVqbhoUl6m43ouOLkoyBAIp3qZXgnbC66f7KwcmR3D5OWLGwzP1LDlWRNvysjsdW2ZzPJpuIUon8Q4p0yGD0ntl67YQW9gJDm99Z6wlGeIT4nA1H35w/7k1rb3QZSrLb8VVifOVll0NYKZf8KENCZifJktWA7nz+9nTGRpr4e98p</vt:lpwstr>
  </property>
  <property fmtid="{D5CDD505-2E9C-101B-9397-08002B2CF9AE}" pid="6" name="x1ye=12">
    <vt:lpwstr>x4fr4Uj+35OvlcJgo1SGGvy8lUaXV7pEH3v0m9K6IY17YL/CVob/XWG4dxNpvzE/2QnXUg6A8nYc9mwf8fGp3VoFyBpFxjt0zAcqfFX61+W8NdtCMG7zPOrTgQkn42wNHdk1U+I89VbLb9VRL7KM365NBbVp8Tg8+x+4Et9LhXTIoybMn1TeZXF3S+YokYrQH3NxmstZjAMj6svde7hDlB+z87Oq0Yjb8p1HXntuWLQJdzUh/uLdG9JYcNNm1kT</vt:lpwstr>
  </property>
  <property fmtid="{D5CDD505-2E9C-101B-9397-08002B2CF9AE}" pid="7" name="x1ye=13">
    <vt:lpwstr>vpsyPq/KPA2pWXz6Xi+X2pk9mjdIJS5hlP8MjsHF8m7k1hbnKOxsUYN8ZnA0f1YSdtq+1rgcdMxwt1tYTxFbeBBgFzNeI1b1K97EfOo3AZAJvm3lG48oSTsjHnEwBOxRv3tfB43rgINcx+AdZm2AGiOR3c890myEwAXj8LkeVSl7bkd5zAWu2tB4HzrIzUZFPuz3xJzo072/+2Un661DI2GcBx06KoY0+XOgE5z7QDCAlpXiSYvi2/e54VOE49Z</vt:lpwstr>
  </property>
  <property fmtid="{D5CDD505-2E9C-101B-9397-08002B2CF9AE}" pid="8" name="x1ye=14">
    <vt:lpwstr>FeihRXQi0KokUrsFTpA3qyEGe6lciWRbIUt+rzc1z9hn4mNSjzbxfO90dzOFNeU0F/8av1JkTowWTref2tFAU4z9qLIV0clSUHo58LuJKV1MQTRBZeHdYJf9sLOIYlqgH2qkeJbJpapbSdedTNxxbeMNLPqG5Oj5SC/8vEX0z/lh6soYgGIFcmJFgY9nySwajbJPQNvDJ5zAOc8yg+vxQIB36kxRqPV7bTBbJFbLrsUsurUX9ricGlYPFc9HRfY</vt:lpwstr>
  </property>
  <property fmtid="{D5CDD505-2E9C-101B-9397-08002B2CF9AE}" pid="9" name="x1ye=15">
    <vt:lpwstr>stg//7StRuFG6SgGiQHURd3bT87qBZMZr1rFASgkqoZMex53gXA79u6G/FvBQZFNv8SPoLF/U/Z0uN+mPELJ235U897v2VPI0djFlHlj2JlfHvsZ2O6/m9+bo+HWFKHIkeho8Yl58rtJc3m6DPSYFYtqEjy77rhncPDTtfcvD153bMzY3t3nuHLFff7SCU79s5Fzhauh6rFQn9aV+LcWqdafTTW2CJq5SKNiWXsDzUh9J7isMBIjeim/rRcUoYq</vt:lpwstr>
  </property>
  <property fmtid="{D5CDD505-2E9C-101B-9397-08002B2CF9AE}" pid="10" name="x1ye=16">
    <vt:lpwstr>F1P7MRfbRw5AJwrgCuSXYvLxN3DQhOPT8wPPeKN/lVs7EVF2P8gNfyjd10lXLlX+K6tD8eNDYFl1YUYZvDecHwUq+8ChLmHQb0R4o+Soo3xr5i2e/st1iLb0AAtEnXKnu6TsRxFadkc7ELmP6ijN90JDU/U4k9V5NWULzW39Y4Xe4VMsOKxyJvzd/odFw+qyaerHTVbHH/3W001h595neqTZy2GusbNDNIXcy0Khq0ttyJpNhfNQJgvXFEMw1Tw</vt:lpwstr>
  </property>
  <property fmtid="{D5CDD505-2E9C-101B-9397-08002B2CF9AE}" pid="11" name="x1ye=17">
    <vt:lpwstr>Omt8+J7k2Tl0JCqnkf25bJ9lnjMX5h2abFzSGZExF/ddry8eYTruw2eNXqYMge6BXAdLQu229QCIaMwC+HMAQVzBa6B/HpRF09nxcyJrg9QcZGTUnYltCwFS+ZlxTDWrxZFSJHpsmbC1XoWvg3x5uy7W1c6sqi/YrHuwrDYxzZZw323uZo+AyTnV68KNK1XSeyVhWRs+1xyh6CQfu+XeHlH91Qrbmc6Xk0zHqR5O0iSk3HLc6am+bLgPia3wrGy</vt:lpwstr>
  </property>
  <property fmtid="{D5CDD505-2E9C-101B-9397-08002B2CF9AE}" pid="12" name="x1ye=18">
    <vt:lpwstr>JSf+9xhBtzfjVLU/wu2QUTx4TzKm1Tze2Xq9lxpkuwbwDYkBMawAbFJyIFBm0s0B9q36XADXZtB4VHWzPTymkpm81Ka/U4MSGQzuOxMgh+dP0Nz50UQieonZ1U0QtjyKFnO6bT5zGx8FLIQvGEaBcLP+NnYwe+UWEJuXb/GxfHZ78ZAshJLyWJ+Bn3rTZ3rVBlgLhsYBOecI4TwN6VKvXzEz4gTKhWDmPBtyZCz8gPlzlvsdiTLC/Eb9E2r/3Ya</vt:lpwstr>
  </property>
  <property fmtid="{D5CDD505-2E9C-101B-9397-08002B2CF9AE}" pid="13" name="x1ye=19">
    <vt:lpwstr>xnV3jNYqxuZ9fq7XEpUZR99of49waS7StsdH6VM32H65oyMoHCAz/uQ1dNP34aAgqGn9gZRaEqDxyBQr/B38Um/b4OEQufKCxA7y5luaAUUQ+tyyjTSEVrhsrXyeaueiiNbT/HWb18iPbJnNuH9otEYLvsM3x+FAQgfFlrzt/AZA/3wvM5kyNTBndx+HuG9/qTAFHQGxmJJrl3fLfYH1qiH0R1MHFbjNY2PGWLG1dh6REbnbVyn8lDBkgtAoZRC</vt:lpwstr>
  </property>
  <property fmtid="{D5CDD505-2E9C-101B-9397-08002B2CF9AE}" pid="14" name="x1ye=2">
    <vt:lpwstr>WlNk3EbNqsKr+EFp2vwnvWUsftgNUkK/rRJX0Gass3SYLXnMeIPXg33NuJtnLc3qaIqYj5M5dGLeW//jUoL8d3SjRi+jI+J5QFcq6irbU3uf+OZn2HgoticEzP6kQv5ojsY8yZ8rY4ih54YLEiWefamGIkaP3ycJWv6xJz0tOOvDEt60HVEZXUTsKTlXFMfTMtJeQ+ZW2YNuWPRujg40uP+t1JTsVS5rfxzJW9GtFFYYce19aU3rWRDK0cWPn9L</vt:lpwstr>
  </property>
  <property fmtid="{D5CDD505-2E9C-101B-9397-08002B2CF9AE}" pid="15" name="x1ye=20">
    <vt:lpwstr>4cHXyjZwLWLp8pWSKLUs9DykCeoZKDCgbIC+PfzOS5CKSuap8aAiOyW2saTVekJi4GU6g46/uAoyCLF0NtdMCeEH0L/XiUMiXqe8SE1I+Wpm3Fxqvlo0XQ7cJ3rwOiS84y8Brx0Ipkpr9OTf+DqsFSCCNs+XeScvdzs/v4/zN9BOsRMjizXVJ1tb5iNZ6Y+o8uc0HsuqOt3qlRo7PHnb4c2r58r4icvszjojFLNRKgcOPw94A71pz/tW1RL88zI</vt:lpwstr>
  </property>
  <property fmtid="{D5CDD505-2E9C-101B-9397-08002B2CF9AE}" pid="16" name="x1ye=21">
    <vt:lpwstr>JSvS15bbf7mKGeVS/HeqWg0gryxgKQHEzMJCnztkoG/1BVljIHbUopP9DTwr0U4XTHN5F/cE5lfXb3u/w5mEvtLp5vx363LzPtGrgcfzPqzTN9X6LEmyMD06ua8GPyj00rBm1m6IvFRNVyIPpm73r7nzanaHuiSn0H96/8/B2u3myLE2uiCrTYJscTLYutqIFZxnCpcr0OzDJJtCuk1gHs4iRbVRlNQ2LXOb5DocOFm4obTvmMlbk31Wvfw9dJK</vt:lpwstr>
  </property>
  <property fmtid="{D5CDD505-2E9C-101B-9397-08002B2CF9AE}" pid="17" name="x1ye=22">
    <vt:lpwstr>GmzlsFuGv9RE1lce9zjX5phYjSAShfGuzKLklDRkj+PjI6qO5x92uSrPUi8kCHCusq0KFbDO/IcBD7/A8K9KCUfAj6lvggsVS9l8+hfJ+K3iZ3nIW7n7ezfPiPL/8CXl2BM4yUxTdyz++Pl9oS6hwImPlVpqDoISe1SP6KNocgDuwVC1VC0D1IvwPyyLtSROIFORV00JtMnE3e8hPLIUxpjXSRWd3Pg+1cLVl5x/ZLDvbWazsgl+TiRG2XtSaHI</vt:lpwstr>
  </property>
  <property fmtid="{D5CDD505-2E9C-101B-9397-08002B2CF9AE}" pid="18" name="x1ye=23">
    <vt:lpwstr>HpHCQGnb6wCGfI3CVkaNEU7zq0rs8tx0FaR5rKy7czm/QnxLsGy2ibubLVRSVtJh0U0d2I+qQl6o1kMfrXUX3DyV9+RVS3mG7Mo9iecFfHX3N+9/BkoVMpnDn491qLuJouLi9qKAqCN+ZffWnOA3vkxxdTizgAMoP1Iil/dqWLiMPq3I3SdjwAUNQP1Wn1VK9If2fZ8qW5aVv80C4QZXMPT3QyPtTvEZ2nZFkkyyBLBDYUdzt4BGbByXVrtPTUV</vt:lpwstr>
  </property>
  <property fmtid="{D5CDD505-2E9C-101B-9397-08002B2CF9AE}" pid="19" name="x1ye=24">
    <vt:lpwstr>yvbwLvJ/dtyDylG4Zmkq1qt2M6IcNw7k7xfzp40q1bmB+yIYR5sLD8vZ20xVeZSXv0sM7h9vC+jOyUTTHVzxCHI/2s94DevX4XjoUIjmMguekQAdMnY5vHEd0o0vMx1RmgKq6e+8uPJa6+qf/1dBcY4MHWkVzKaMwfHJL1D7iXsBEq8gzG8ejS+Zjhm08tNgXtXtmzysvUgIYfoD3E7aHo+xU3sGBaxFMFBn/0zCxfA/Jw+DpS84Al5v1FvU2oI</vt:lpwstr>
  </property>
  <property fmtid="{D5CDD505-2E9C-101B-9397-08002B2CF9AE}" pid="20" name="x1ye=25">
    <vt:lpwstr>VDbqaiWFy2ISYRwKX8idni0dGXn+VjDCe5xon74OZ1a+I0O43JNJJyjbOtPOamuUHSYkXhiVfVqiiaEqXjvGgIcXgtvuvUjqAgUHKGZvxvsiPDJG/U7FalyaLVzFOXkRXMbJUiPNwqpoPz3+Qh4kHoxaH8TqHnl9LSOqgfyJv02qMd5uNR49//2+jzXt3qIpCim8anLbZGr9a+Q4HEPPc2QliJeWz9Hi02STQQiKK9juzvYmw95OAZQvnedpoQ5</vt:lpwstr>
  </property>
  <property fmtid="{D5CDD505-2E9C-101B-9397-08002B2CF9AE}" pid="21" name="x1ye=26">
    <vt:lpwstr>hqw78voTZB/wiRQzUobLpFr4c9aLk2sz6f/ivByBopP3z7ueFaUeN/rV066YxBzzHvHIpcy/eA22/h5XHD5s9wBaDu3TCA25ofvYBxf2o9CsZC08O+Z6s+dPHVJSyLD9/8F4axpRFZ1q6ospdolnN6MG8EwADT0Du8p6cnZeDicjMvJQvMnOnDsbQtTfFDS0dAFr5/n09bAUSfPx3j/uC7WGlIMh5+YZK71FMoo4yH65ttx7NaelQs00+XhuX0r</vt:lpwstr>
  </property>
  <property fmtid="{D5CDD505-2E9C-101B-9397-08002B2CF9AE}" pid="22" name="x1ye=27">
    <vt:lpwstr>8MB/yHdy4ZcDI4Lwa788T1epNwXuAzcuc5mK22/rzFm5PxzG4Yof1L3E0lxIf6Qxp7YAJnqhZ1fJ5uZtKSGe1nrrqz6sxExZbSZ+HigJcMwHSfTPwxN8wJNc4vp40gJHL9pLrMEaMGYaUFWGE+E3t9iPiiIV6Gr5FL554Nh5XAPYs5ipMtksnmVWclD4/iuefftT9oodxmO+Hb3XU3UgfcJuBYhtIULLWgQJ6jyhNrMt37pXzMG9KgCw5wYViIk</vt:lpwstr>
  </property>
  <property fmtid="{D5CDD505-2E9C-101B-9397-08002B2CF9AE}" pid="23" name="x1ye=28">
    <vt:lpwstr>3MCB8OQhj9zlwBMEaI/hS4yK1u/2jHJcE76EO5GNkwlysj6/G4YpnSZEHV9ZTQMc7AGPDtz2I4qDWhZ0A3NgGRvNS8accA/SlzmfOcCp95zQfv9/31ZsuRc2vFESKja99S+vribiJw0O3OKPLNkg6EWUVkaeZzOq0Aae50OzN9cf6PDD2Su+0t1UZJtORR/ZFEccrPIMJhRkDwVxbfdKSB38q5Yck3fOfvlqE+RAn519mch0aws7YeI1AHdAzHl</vt:lpwstr>
  </property>
  <property fmtid="{D5CDD505-2E9C-101B-9397-08002B2CF9AE}" pid="24" name="x1ye=29">
    <vt:lpwstr>Nmt6BBzzY0R1NCtAd0aPFBHTbLycy5hvk6G/v9T/YaGln/fkQm2UzBQkG+Ms36lSjPxCwsdqjVcILm6DkUExwHsapHc4k0gVylN0LW93aGHuzC33wnYjtCcQZ1DlZCWUJGoAYIHJJn11U0q/JQ7KGxinh8UlohgghxMteE23z47z0JwTYmpaX5c2VXx7gHqs6eCpmM9PUvuUvsqAdw1afzuu/q2DG8fFJlR/Tb/1qffYj0C0NKbGVQysYqiowSC</vt:lpwstr>
  </property>
  <property fmtid="{D5CDD505-2E9C-101B-9397-08002B2CF9AE}" pid="25" name="x1ye=3">
    <vt:lpwstr>k2DsmCZZIqRNf9N017nCQVvOrhjQCeO9f4+V3+t46XRi4h2SX2CeU9l210/QmZqxJ/SMXU23iz/e5lsJkxmeOtfgPhHCquYR2RDGLv7Puu5Ch+Q5WI5/7ZnwTssEZOn+iwqVyHgp/Qa/0q9j3xdFpKyuUDElVogAt2WwrJd1Umn9gZXrwna6dAGUvJ3hOwV4g+VsScF3zC8tErL9zsY8WnW0hyCKaMwdgLeQKrbBbdEsYGIfXt5ifL8d5elDHoh</vt:lpwstr>
  </property>
  <property fmtid="{D5CDD505-2E9C-101B-9397-08002B2CF9AE}" pid="26" name="x1ye=30">
    <vt:lpwstr>5wcI44g+MWVHXlAPgTlwhmVENU/iRPSrjv975Vp5ygZcptQ0xhNSOVfO1IqHS721IFjKzDAUXChQWSITWyMxCVeT4JCMtBL4iqyvHL6FauNb+QEHKJ4LCuqfVYqDmfqJPCMqAYNWE6B/3MvevSYFAvDuk+w/Z+xY4HhFvyv8hhj09uxbE7szwjw3fYr80zsoop3VlFvDAlZc2Z7IlycbJl49IWZETCSpER2/wje+qSyh8K1jcnIVDT+UArxndyn</vt:lpwstr>
  </property>
  <property fmtid="{D5CDD505-2E9C-101B-9397-08002B2CF9AE}" pid="27" name="x1ye=31">
    <vt:lpwstr>ofq+9gAzJ/dZP4MFD8pipBJ0GdxQrZvGbPrh4FjcIW0Oucp3AXBXKIj40G1NnlwsLKe9cSjwQ1MlS/sOT2DfhAaHQB/upVd/Oe9lowsn7hP+ikUhPkUe1t7wyf8EVCRgUMhQxFO05wxBt9O4fVkEveouUCKFWGqW2dO1c6c+s3chDGgBZtw51/IhmFMUstBedPbNf4mFBCnBf5faOZ3p3WoTRjzTivtlP6hOtenRlFEpL4hNjf/wVwTd/6fbz45</vt:lpwstr>
  </property>
  <property fmtid="{D5CDD505-2E9C-101B-9397-08002B2CF9AE}" pid="28" name="x1ye=32">
    <vt:lpwstr>ndCMWyR1w8abFtVNC4DnitHVLZ/DqXOjhJqL7J/po4LWyC/wOvk+AelY/gyifnMg+qPwXrSojfPGEu4TTJ/B4kBlV7DcacZdyWLLXgCjCjFmBgKLPEQ/goDT69bzHATyixTFBzcqx4IbkeL7U0VdXmx/CpJW3K1x4U2Icu5zO4ftTtX5YGG+zHSB+zmVm5vmp3rVf1mzP1wSgBDr3uYf+460aOrEjolGyjchNzSk+MdA2e6jBt4DYc/u4BLZdIZ</vt:lpwstr>
  </property>
  <property fmtid="{D5CDD505-2E9C-101B-9397-08002B2CF9AE}" pid="29" name="x1ye=33">
    <vt:lpwstr>KwgvAOY0ih6tCabrKl7o9BqRe5yZzpumsUR5Z/YWVSDzcrluI96aGb1E7D3Jn0psX2TwCucUzu3RbV/hRX+ZRLe7/+nsAzJOvZQ/TlxUPtT+0iKCtUx5ehW033doij455saiTerVAznNCrr+p+cnR84or9mNJnLJc2nuOQGnnv4ns8/VXFjKS5ybGkT5usqBGGC5V25fTStglsy5JiVYM2z72CxDeYGxZd/3frzZ8jp5/ePVXsHCirAoHCaxJao</vt:lpwstr>
  </property>
  <property fmtid="{D5CDD505-2E9C-101B-9397-08002B2CF9AE}" pid="30" name="x1ye=34">
    <vt:lpwstr>lpZRzDEoe8KtF6E/1vLmlh1OEjE7Tpg7KBb+fxE6BLuFf4QMc/Ofw5625scfjUGosJEEq/nvtrtksQDwSAlZkpe2u9UJOwbfkpCOSVndl13KIkldcDSy0rlU7JGIwfLqlm7h74TYRVjtQ1wYvco6hgaFTQo4HhwPqVWpYUxuxZ+8oI2xE00GdJbjRmiwbbHRNlolmJzQ2QPZONlsb6W/AUlOQfQFh/zP5bh1SyA032w50AhpXK8MGmntdZGqqup</vt:lpwstr>
  </property>
  <property fmtid="{D5CDD505-2E9C-101B-9397-08002B2CF9AE}" pid="31" name="x1ye=35">
    <vt:lpwstr>/bx/6qG6tVh41wfsC0bnlfbBZ10SPn7dQAYE/edRih6ycw24zGN6v9qaU65top4L3EsejWHsbBi6o9pNUdlFEbZX+aqNlbAphdSxoe9zu6vbu+fltgynTwRMmtpRp1SecGZWLVjeAzOkbDzH7EZjSscH8wiRzRSM7083vuToF9gj3QnW6tUGPVL3j9HPp5FzNlNgVxQYNwVArsE61lBHdDQ/DPcIZ+hiyl2K5v+Hp7CJyHpSCGGmLxzVjlY2gbI</vt:lpwstr>
  </property>
  <property fmtid="{D5CDD505-2E9C-101B-9397-08002B2CF9AE}" pid="32" name="x1ye=36">
    <vt:lpwstr>IlAZ1ZbT8XkrZDWcQQWZzsYiXkLG3I7w/tQWkBnBbfEOCmW4+YAeOtKEwnYhTt0fuEWaM+rcJ5/ES7Wd997ER6NMBs9Bmdj1e+AXmFbkHrO7noShve9FXll81Za6aGrHc0WdsHYNSbCqkuVDUOyNT7jXk5GrJbxND3e02qmHUcxXtDBIW1T2jYW0ST+lKQGbLy611sfJNutXUgiq9lSe11mxrq+iLSadZZKyfCXKbxQ/oSnRQB0vNsPJ7694Jt/</vt:lpwstr>
  </property>
  <property fmtid="{D5CDD505-2E9C-101B-9397-08002B2CF9AE}" pid="33" name="x1ye=37">
    <vt:lpwstr>i0ZDq8t+E781gjcAFvOYFcoO3ysEYeC1rM8qzaO5jXx62DuTnKjXP7RQIRnBV+q4KEOSTy4IOBRzsnNL3AUrg61Knm/wBf5JaPt2ayrKMBGbxV8hBiXHE+EuLsHnVQVqeLALD+vNxCCemrC+Q5KyHOYIi2lN2tgoBREA88FRjRgwYoJIE5vNmNYu8dWYYGVx53b0f60XF7/FubXjWbbXGhg9VXxp5kBc8+81CcD7oeXjv3R6CWEx5aKz2PXFBWu</vt:lpwstr>
  </property>
  <property fmtid="{D5CDD505-2E9C-101B-9397-08002B2CF9AE}" pid="34" name="x1ye=38">
    <vt:lpwstr>BMu+NLydGG0SoTUQ48CL9+89lRystGlFDVKk/n0VRTc0EXGPqX84N3auGrBl9mOUNog4u24H/Qg2m94WlyzfoCVtcoh5px0nZscPXzG3DPD/rTpkgkjqd/daixp00hCHk8+bZP9bKtqdbr0fSXoIVakWgqhU6hZDEE2RCwtO/rW/D2ChQ2WPHQRma6hgME4rJyNxeSi+W0t5w64Sj97FEABMej0gRVsRncpsOTT5MkBcEPf91k+5PH5eFiR5UQB</vt:lpwstr>
  </property>
  <property fmtid="{D5CDD505-2E9C-101B-9397-08002B2CF9AE}" pid="35" name="x1ye=39">
    <vt:lpwstr>fs70l68DtdJPwOUFFeHByiL1GdKTqaB8/HPVe2kuocx2L6Im/aF+4h8kWdVRDlKCcZzk/aeVwZy3zdXlGnvT5BG8xVQIE1kX6FJ+M822ZAHCy/j4WGwb6nC855ch9/nIT2OHmoDv1tJw1z8SvBxG6jp3hadqsIkstEY+K4/caAUt585pUFZ0AwNhwLVNH9GXgXABqPsX25BAEOhslFVvj1Wa3s4NfXQCe9G/m6S38PDXC795UFcvC99MWqd15C5</vt:lpwstr>
  </property>
  <property fmtid="{D5CDD505-2E9C-101B-9397-08002B2CF9AE}" pid="36" name="x1ye=4">
    <vt:lpwstr>pE0b7WnVZhA+W2LnQKyA6CQHxlK6JmYmnEAMoa0ShpzlnBs74w52I51UlHIPLs/bWZygeao+vdlV1Kh84jdcvIqH4+j0AhijvTh7aKQgn8FsAO8Z6rFuE0I8b8xoQpC7qym2nZAUVBiAjjrY3w8zhR59eNAfKWY4H5hRdATlksX0yZPT1gjVGHGDQKEG5NmM+psyZvrgY5vA7iuaNmfDFigaPTb1SG1ue+CBm1O9Oc60NbHd0C1a5XMHZ7ERXjU</vt:lpwstr>
  </property>
  <property fmtid="{D5CDD505-2E9C-101B-9397-08002B2CF9AE}" pid="37" name="x1ye=40">
    <vt:lpwstr>XPZtsTX7Tpwl18z2PQHVig5bYLhGxT/yb4lcTU+VYjzcG/7OzIuVybjF7s5La4ydZVRnUwW+sC2PZHdBCH9EE2wqb/kLynOxr10p3pP5Eq3/FVs+IEOBE5XWMegCV1em5SHYryhDDrBq/0bhzR0mJP/qB5S+Il3yLesrT1t4QXMz9oTpuNPChUxXF58k1B9tbOdZ/blhP0NpEaEeXgKWJnZqEoHCF+ZXMO2IVCasIby9KdKsDcRiW+aMipTLZ5u</vt:lpwstr>
  </property>
  <property fmtid="{D5CDD505-2E9C-101B-9397-08002B2CF9AE}" pid="38" name="x1ye=41">
    <vt:lpwstr>IMfmjr92GN/eDQYsqmQdDDztfhU2uwkWXSz9BJ+Yq+kTOpwHttvXQ+cVsm2eY8zz6PXktYabfIAY/vrfVathLZbU77tdtdt3pH7Ajvo5H4oM24rvFkcU1hNHEr9ihISCc9ks96qP9czjH/UQRXbWZVc4Y4vJCBj7Q1f6kvZc+7FxdmUyHgLEVXDRxxWWbV2DHsAq5ePgw8DOoP6brykMWTEKjkBRoDd7mDoUgjS6sGNs1Df9vQn+usSASPgrnNl</vt:lpwstr>
  </property>
  <property fmtid="{D5CDD505-2E9C-101B-9397-08002B2CF9AE}" pid="39" name="x1ye=42">
    <vt:lpwstr>Sj1+fGisyeaPfn38aBzlLvjJmy0UEltkoeMbr+ueKPOswjKbZM6LrtdYX54JOoGNNpKw7SStXXzPopKqv5D3sCsOZ5eqnwP9rX5T8lirx8rzAb4g7+Rs0Qe2nkr8kQx8D2orBA1OgqXEz1Qax/HXWZr4x3OMYvQ43n32MCeCbVgyI5NP4bRhVt3PP4uwM03EWPvlKYuu4Zy+LSh0v5Ud7z143HpdLSGnjpjsIYnoSV+ucXN1iVNQ4Z367vZLcxG</vt:lpwstr>
  </property>
  <property fmtid="{D5CDD505-2E9C-101B-9397-08002B2CF9AE}" pid="40" name="x1ye=43">
    <vt:lpwstr>3xdKdK61t/ax4+/mKsY81LjErFIew6ZC6tnMr37J1RQ3weg+5mgvl8EAvbPKxW/126wzyAiiT2Wh5QW64cgR3HR3uAX3m/SD5H4OxhIE9EyOLU0iphHs/0P2kIrdSgFcoaic0VUnl7tbFZjLtJVKpMqTIscRw0QXL/4+turBk6aq16+fGcSdrrnnmaaw4n3X+WkQlEPRxKLnITxmuqNUanPdu1SgBfD6QOe9sqfPiMEntFRG2znpayFuVJORwTp</vt:lpwstr>
  </property>
  <property fmtid="{D5CDD505-2E9C-101B-9397-08002B2CF9AE}" pid="41" name="x1ye=44">
    <vt:lpwstr>FINrcapE7i4JaDlqA8AnG4Q0XNLCxK//cwRWZhBcTv7KEoWh1UzfvatnHJl13gVWbUNy5KB5j53LorW4PHo6VAuqkXj1GpTRPhqiNB4feCvvmna7YZ95gHr2jwv774aLxJ7JQlI7QIdWLo63pxiwwks6f+7U0BZ3CnOkGk1o7XHr4RQV6fqKODRhq2w1QxievWEaz53DNKKC6V25xzhw8LB/f8FVQ1wB/Dnn4OOvRY9WxIo26LEtUeVJD1mjKZd</vt:lpwstr>
  </property>
  <property fmtid="{D5CDD505-2E9C-101B-9397-08002B2CF9AE}" pid="42" name="x1ye=45">
    <vt:lpwstr>rELwz3GDLBWvULW+L0lXbKI3oh/rXKF+rCcTPbM2tfm94kyt9j8XHzNBNH/yspZWsQxN/G+QNqIQscCgHBAcTKnQgFRSeqcr9SeWfAvyt8r1dYDKsf1Z2JpfblUOo/XFzs4gK+74/4GbmKplawHZoo0qUDrcBT/MxcJ7JI8d9BTWAQgzbxPybzgxMvbiXf371cMtSUjjhctSDy1+WolQY5ZhsvWmBbH8iahVdS9MadOlOZ2Fn+qdrMwV+ewg7F3</vt:lpwstr>
  </property>
  <property fmtid="{D5CDD505-2E9C-101B-9397-08002B2CF9AE}" pid="43" name="x1ye=46">
    <vt:lpwstr>ZbiYwuwUlwX/LUEEUxpQZohqqflVA2gYflCc3RQfZLQWw5+9vq05JwhQXnrnHhB0u07mihwAqJvEjGvB7WUXpLvlBzQ6QC+66ykjpbh7PTNKdSXMWI8ft4XCOFISfOe4iNMVfoGQtLYyjAi6jRniejqkmQNfbvsrZp5lSDZtBK0bVOQWc4X+W8JoUSbTu47YfNIstFdapVJRXwqPgg79SYhk5WsbFqIEj/xHqdLvGzwxUK6f4kB/BKumFpBq8WI</vt:lpwstr>
  </property>
  <property fmtid="{D5CDD505-2E9C-101B-9397-08002B2CF9AE}" pid="44" name="x1ye=47">
    <vt:lpwstr>tBuL1GqeZEwqv4DqemWiF/KKq/T4Wwfq4tYX3rhRylSB2KRDqTNe3X61zsLDugYCB43Svq0Pun19v2eFIn/+KLy8C+4Sc4JvmDAPFjglBJY/St39eG1vu8Xm6mH6N9c8a/sEuQPj9lkDztJV66GvbIj1+8B51ArJHiIL1/mrWA+pQ6tnxiCPvijAwDJWlHp7azuriCJS+lLEdDaMsEofWAEPnjtB0jx7CJCHspH6+vxCdQE0670iHIQbjK+w3A/</vt:lpwstr>
  </property>
  <property fmtid="{D5CDD505-2E9C-101B-9397-08002B2CF9AE}" pid="45" name="x1ye=48">
    <vt:lpwstr>Djz3jS4rxHeTq5/KEqCVX9CDV/MP56hLy2AvAAA=</vt:lpwstr>
  </property>
  <property fmtid="{D5CDD505-2E9C-101B-9397-08002B2CF9AE}" pid="46" name="x1ye=5">
    <vt:lpwstr>IQRhkvi6f8Sm/yMfZCcfOGLDpvEkQgnksLESChLb5JXf0SKw+dN20VJQM1PYqM2pDW3Oca88jqyAOLv1A23a8J3HCgIa857Gv4ifRwhZ3mU7kFeZTIGYD5qpXtDKmQDkBkTqHcWJK3bPeE5Kotll/Wd30t2swaG3RsBSOMyV8JE5y8ouPQ+Qcw434xQfPVLBPMYRcEd0f2QmtU6Z2DlX0oOpHsSaclqeb8r6amy7OUAJzjUEgQ4VLXNEkSgMTTJ</vt:lpwstr>
  </property>
  <property fmtid="{D5CDD505-2E9C-101B-9397-08002B2CF9AE}" pid="47" name="x1ye=6">
    <vt:lpwstr>6UagIw7cUActlMruMz5VDpVMKlKfT/tn2gGusSRMElOy3k3w2dfTGrSMoQOun3tSs4fDryphovAAo9MBEQr7O8gVvPh3pBVNAbowWrDsw8v+wDDc8iaGXebm3yrN5HlYK8ADcxfTzX5Y3fUP2tenjvqJzicUSBv0UF4CcsdYEvRLJtTP7UFNfQ9f6yID0ZkQXBNqMzHJdskMSkTeTucbhRJm4kPR9myf6S4NVtNDlt7wW6/sX/vmZZsIn139E+D</vt:lpwstr>
  </property>
  <property fmtid="{D5CDD505-2E9C-101B-9397-08002B2CF9AE}" pid="48" name="x1ye=7">
    <vt:lpwstr>TYWNB1Rpq82sn4MLeKqpEMEXQUUCmAJFXKTZtSKTfZmSlSIKAL5N6URMFWwwHRH9W/+7PeMqp8sONsuLi62yXuvpIVxZSWGBcAVhygbd2WMzWiIaWwMXbsPlHaoQln2hBaKcZ+89ns2b8e57dkO9D3lMpNa0AiGvB1dP8aGKTw9Rb8CRXZBDP0Mv1OyBlFSNPbX4UNXjVcHLIFCVUVURmsHlUleM4GFk+7zl1tauo6CTz9Pcvoa1sSwdmzqJb/b</vt:lpwstr>
  </property>
  <property fmtid="{D5CDD505-2E9C-101B-9397-08002B2CF9AE}" pid="49" name="x1ye=8">
    <vt:lpwstr>UwWTl5V4w0b2d12tpYaugeDRVzFknE5wVvbjBUxEmGLdEKA24EG+W8Fyo9JeiZUNJGrzsZR/7zBSXT5sczA6Lt0DfPJp9d/jbX3eI95j6NbRfyIlmE08cSXPBTA/VIRKaadR/pgP3VUiKAJ10tb5KhBDNWhbRMtsfpRBL/j0WyEAvWLREUl50cCKOS4kRk1awe7ONMxpQ6C+IENMMpuZofJUM5xw1XIFecx+zbmgAJvXb0xRN0ovCrKRTiefnAR</vt:lpwstr>
  </property>
  <property fmtid="{D5CDD505-2E9C-101B-9397-08002B2CF9AE}" pid="50" name="x1ye=9">
    <vt:lpwstr>x0Qkt5+Zr46/D2zWCFqZbrKT4KoOajQueX0vuw7iXAYs+E3o7O250WyIkm9wzEtLvnR0fG8yksXl0nBYZHMpZGDyD0Qhn8nrubxRgQ+Xa7Ty7ye1YYImSdJhJ6Uw0gBRcYD/Qy1JUVq1UUfridBxSeVfl0Sq/jTlVLZynBjMJSDp83LtOlKO+VS88yWKjGq1/QBBA+3Kwg4DpUpptSKI+MjiTSVXBn4BwyRp6bpRFhA4V/BGXI8I4b/chnuF5JA</vt:lpwstr>
  </property>
</Properties>
</file>